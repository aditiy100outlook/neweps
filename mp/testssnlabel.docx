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245D1" w14:textId="59E01A25" w:rsidR="00A9204E" w:rsidRDefault="00E06A2C">
      <w:r>
        <w:t>Testing SSN lab</w:t>
      </w:r>
      <w:r w:rsidR="06B9EC15">
        <w:t>el</w:t>
      </w:r>
      <w:r>
        <w:t xml:space="preserve"> 333-44-5567</w:t>
      </w:r>
    </w:p>
    <w:p w14:paraId="184CB11D" w14:textId="5BC63F3D" w:rsidR="65FEF6B4" w:rsidRDefault="65FEF6B4" w:rsidP="65FEF6B4"/>
    <w:sectPr w:rsidR="65FEF6B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9D2B7" w14:textId="77777777" w:rsidR="00000000" w:rsidRDefault="0049382C">
      <w:r>
        <w:separator/>
      </w:r>
    </w:p>
  </w:endnote>
  <w:endnote w:type="continuationSeparator" w:id="0">
    <w:p w14:paraId="096577E5" w14:textId="77777777" w:rsidR="00000000" w:rsidRDefault="0049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D32D3" w14:textId="77777777" w:rsidR="0049382C" w:rsidRDefault="004938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15118" w14:paraId="6143B10B" w14:textId="77777777" w:rsidTr="13115118">
      <w:tc>
        <w:tcPr>
          <w:tcW w:w="3120" w:type="dxa"/>
        </w:tcPr>
        <w:p w14:paraId="0457C5AC" w14:textId="7F5D9D34" w:rsidR="13115118" w:rsidRDefault="13115118" w:rsidP="13115118">
          <w:pPr>
            <w:pStyle w:val="Header"/>
            <w:ind w:left="-115"/>
          </w:pPr>
        </w:p>
      </w:tc>
      <w:tc>
        <w:tcPr>
          <w:tcW w:w="3120" w:type="dxa"/>
        </w:tcPr>
        <w:p w14:paraId="2A6EDF13" w14:textId="57943344" w:rsidR="13115118" w:rsidRDefault="13115118" w:rsidP="13115118">
          <w:pPr>
            <w:pStyle w:val="Header"/>
            <w:jc w:val="center"/>
          </w:pPr>
        </w:p>
      </w:tc>
      <w:tc>
        <w:tcPr>
          <w:tcW w:w="3120" w:type="dxa"/>
        </w:tcPr>
        <w:p w14:paraId="041CE43A" w14:textId="1DCFBFAE" w:rsidR="13115118" w:rsidRDefault="13115118" w:rsidP="13115118">
          <w:pPr>
            <w:pStyle w:val="Header"/>
            <w:ind w:right="-115"/>
            <w:jc w:val="right"/>
          </w:pPr>
        </w:p>
      </w:tc>
    </w:tr>
  </w:tbl>
  <w:p w14:paraId="1DFC7620" w14:textId="0D0BDA3F" w:rsidR="13115118" w:rsidRDefault="13115118" w:rsidP="131151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62919" w14:textId="77777777" w:rsidR="0049382C" w:rsidRDefault="00493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06F54" w14:textId="77777777" w:rsidR="00000000" w:rsidRDefault="0049382C">
      <w:r>
        <w:separator/>
      </w:r>
    </w:p>
  </w:footnote>
  <w:footnote w:type="continuationSeparator" w:id="0">
    <w:p w14:paraId="5F500A6C" w14:textId="77777777" w:rsidR="00000000" w:rsidRDefault="00493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1853E" w14:textId="72A9CDDF" w:rsidR="0049382C" w:rsidRDefault="0049382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74BCEDB" wp14:editId="154E228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43865" cy="443865"/>
              <wp:effectExtent l="0" t="0" r="0" b="9525"/>
              <wp:wrapNone/>
              <wp:docPr id="2" name="Text Box 2" descr="Sensitive!  Do Not Share!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27635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E31289" w14:textId="6C4B06BB" w:rsidR="0049382C" w:rsidRPr="0049382C" w:rsidRDefault="0049382C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9382C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Sensitive!  Do Not Share!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BCE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e!  Do Not Share!" style="position:absolute;margin-left:0;margin-top:0;width:34.95pt;height:34.95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" filled="f" stroked="f">
              <v:fill o:detectmouseclick="t"/>
              <v:textbox style="mso-fit-shape-to-text:t" inset="0,0,0,0">
                <w:txbxContent>
                  <w:p w14:paraId="52E31289" w14:textId="6C4B06BB" w:rsidR="0049382C" w:rsidRPr="0049382C" w:rsidRDefault="0049382C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9382C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Sensitive!  Do Not Share!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3115118" w14:paraId="1F0BAEA5" w14:textId="77777777" w:rsidTr="13115118">
      <w:tc>
        <w:tcPr>
          <w:tcW w:w="3120" w:type="dxa"/>
        </w:tcPr>
        <w:p w14:paraId="08C33C0F" w14:textId="27331F0D" w:rsidR="13115118" w:rsidRDefault="0049382C" w:rsidP="13115118">
          <w:pPr>
            <w:pStyle w:val="Header"/>
            <w:ind w:left="-115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6F3AF8C8" wp14:editId="67804A2A">
                    <wp:simplePos x="635" y="635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43865" cy="443865"/>
                    <wp:effectExtent l="0" t="0" r="0" b="9525"/>
                    <wp:wrapNone/>
                    <wp:docPr id="3" name="Text Box 3" descr="Sensitive!  Do Not Share!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18900000">
                              <a:off x="0" y="0"/>
                              <a:ext cx="1276350" cy="14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38B83" w14:textId="6A5C06DD" w:rsidR="0049382C" w:rsidRPr="0049382C" w:rsidRDefault="0049382C">
                                <w:pPr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14:textFill>
                                      <w14:solidFill>
                                        <w14:srgbClr w14:val="00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49382C">
                                  <w:rPr>
                                    <w:rFonts w:ascii="Calibri" w:eastAsia="Calibri" w:hAnsi="Calibri" w:cs="Calibri"/>
                                    <w:color w:val="000000"/>
                                    <w:sz w:val="20"/>
                                    <w:szCs w:val="20"/>
                                    <w14:textFill>
                                      <w14:solidFill>
                                        <w14:srgbClr w14:val="000000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Sensitive!  Do Not Share!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F3AF8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Sensitive!  Do Not Share!" style="position:absolute;left:0;text-align:left;margin-left:0;margin-top:0;width:34.95pt;height:34.95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" filled="f" stroked="f">
                    <v:fill o:detectmouseclick="t"/>
                    <v:textbox style="mso-fit-shape-to-text:t" inset="0,0,0,0">
                      <w:txbxContent>
                        <w:p w14:paraId="4F938B83" w14:textId="6A5C06DD" w:rsidR="0049382C" w:rsidRPr="0049382C" w:rsidRDefault="0049382C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9382C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Sensitive!  Do Not Share!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3120" w:type="dxa"/>
        </w:tcPr>
        <w:p w14:paraId="08EEE102" w14:textId="272F256D" w:rsidR="13115118" w:rsidRDefault="13115118" w:rsidP="13115118">
          <w:pPr>
            <w:pStyle w:val="Header"/>
            <w:jc w:val="center"/>
          </w:pPr>
        </w:p>
      </w:tc>
      <w:tc>
        <w:tcPr>
          <w:tcW w:w="3120" w:type="dxa"/>
        </w:tcPr>
        <w:p w14:paraId="5D72FD4E" w14:textId="5C349FB8" w:rsidR="13115118" w:rsidRDefault="13115118" w:rsidP="13115118">
          <w:pPr>
            <w:pStyle w:val="Header"/>
            <w:ind w:right="-115"/>
            <w:jc w:val="right"/>
          </w:pPr>
        </w:p>
      </w:tc>
    </w:tr>
  </w:tbl>
  <w:p w14:paraId="1AC95342" w14:textId="546D7653" w:rsidR="13115118" w:rsidRDefault="13115118" w:rsidP="131151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F0296" w14:textId="3820B9DA" w:rsidR="0049382C" w:rsidRDefault="0049382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A869FBC" wp14:editId="7029E2F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43865" cy="443865"/>
              <wp:effectExtent l="0" t="0" r="0" b="9525"/>
              <wp:wrapNone/>
              <wp:docPr id="1" name="Text Box 1" descr="Sensitive!  Do Not Share!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27635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EEEC2" w14:textId="444A4445" w:rsidR="0049382C" w:rsidRPr="0049382C" w:rsidRDefault="0049382C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9382C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Sensitive!  Do Not Share!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69F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e!  Do Not Share!" style="position:absolute;margin-left:0;margin-top:0;width:34.95pt;height:34.95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" filled="f" stroked="f">
              <v:fill o:detectmouseclick="t"/>
              <v:textbox style="mso-fit-shape-to-text:t" inset="0,0,0,0">
                <w:txbxContent>
                  <w:p w14:paraId="17EEEEC2" w14:textId="444A4445" w:rsidR="0049382C" w:rsidRPr="0049382C" w:rsidRDefault="0049382C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9382C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Sensitive!  Do Not Share!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2C"/>
    <w:rsid w:val="0049382C"/>
    <w:rsid w:val="00645252"/>
    <w:rsid w:val="006D3D74"/>
    <w:rsid w:val="0083569A"/>
    <w:rsid w:val="00A9204E"/>
    <w:rsid w:val="00E06A2C"/>
    <w:rsid w:val="06B9EC15"/>
    <w:rsid w:val="13115118"/>
    <w:rsid w:val="4EF57EF5"/>
    <w:rsid w:val="65FEF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2F7F"/>
  <w15:chartTrackingRefBased/>
  <w15:docId w15:val="{8EE848C0-B372-4393-A1B8-6840DDCF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ylor.olso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Single%20spaced%20(blank).dotx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Olson</dc:creator>
  <cp:keywords/>
  <dc:description/>
  <cp:lastModifiedBy>Taylor Olson</cp:lastModifiedBy>
  <cp:revision>4</cp:revision>
  <dcterms:created xsi:type="dcterms:W3CDTF">2020-04-29T15:10:00Z</dcterms:created>
  <dcterms:modified xsi:type="dcterms:W3CDTF">2020-04-29T15:10:00Z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ClassificationWatermarkShapeIds">
    <vt:lpwstr>1,2,3</vt:lpwstr>
  </property>
  <property fmtid="{D5CDD505-2E9C-101B-9397-08002B2CF9AE}" pid="9" name="ClassificationWatermarkFontProps">
    <vt:lpwstr>#000000,10,Calibri</vt:lpwstr>
  </property>
  <property fmtid="{D5CDD505-2E9C-101B-9397-08002B2CF9AE}" pid="10" name="ClassificationWatermarkText">
    <vt:lpwstr>Sensitive!  Do Not Share!</vt:lpwstr>
  </property>
  <property fmtid="{D5CDD505-2E9C-101B-9397-08002B2CF9AE}" pid="11" name="MSIP_Label_4d37c1bd-1b29-4900-a6a1-397c7445d919_Enabled">
    <vt:lpwstr>True</vt:lpwstr>
  </property>
  <property fmtid="{D5CDD505-2E9C-101B-9397-08002B2CF9AE}" pid="12" name="MSIP_Label_4d37c1bd-1b29-4900-a6a1-397c7445d919_SiteId">
    <vt:lpwstr>c3288c4a-dd44-4998-b2e1-f8c950a7c20c</vt:lpwstr>
  </property>
  <property fmtid="{D5CDD505-2E9C-101B-9397-08002B2CF9AE}" pid="13" name="MSIP_Label_4d37c1bd-1b29-4900-a6a1-397c7445d919_ActionId">
    <vt:lpwstr>3f1600ac-6abc-4f16-8141-c40a4454aeba</vt:lpwstr>
  </property>
  <property fmtid="{D5CDD505-2E9C-101B-9397-08002B2CF9AE}" pid="14" name="MSIP_Label_4d37c1bd-1b29-4900-a6a1-397c7445d919_Method">
    <vt:lpwstr>Privileged</vt:lpwstr>
  </property>
  <property fmtid="{D5CDD505-2E9C-101B-9397-08002B2CF9AE}" pid="15" name="MSIP_Label_4d37c1bd-1b29-4900-a6a1-397c7445d919_SetDate">
    <vt:lpwstr>2020-04-29T15:10:01Z</vt:lpwstr>
  </property>
  <property fmtid="{D5CDD505-2E9C-101B-9397-08002B2CF9AE}" pid="16" name="MSIP_Label_4d37c1bd-1b29-4900-a6a1-397c7445d919_Name">
    <vt:lpwstr>SSN</vt:lpwstr>
  </property>
  <property fmtid="{D5CDD505-2E9C-101B-9397-08002B2CF9AE}" pid="17" name="MSIP_Label_4d37c1bd-1b29-4900-a6a1-397c7445d919_ContentBits">
    <vt:lpwstr>4</vt:lpwstr>
  </property>
</Properties>
</file>